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31721" w:rsidRDefault="00831721" w:rsidP="00831721">
      <w:pPr>
        <w:spacing w:before="120" w:after="0"/>
      </w:pPr>
      <w:r w:rsidRPr="0041428F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4F8376F5" wp14:editId="6214D7DD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37D08" id="Graphic 17" o:spid="_x0000_s1026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:rsidTr="00A6783B">
        <w:trPr>
          <w:trHeight w:val="270"/>
          <w:jc w:val="center"/>
        </w:trPr>
        <w:tc>
          <w:tcPr>
            <w:tcW w:w="10800" w:type="dxa"/>
          </w:tcPr>
          <w:p w:rsidR="00A66B18" w:rsidRPr="0041428F" w:rsidRDefault="00A66B18" w:rsidP="00A66B18">
            <w:pPr>
              <w:pStyle w:val="ContactInfo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</w:rPr>
              <mc:AlternateContent>
                <mc:Choice Requires="wps">
                  <w:drawing>
                    <wp:inline distT="0" distB="0" distL="0" distR="0" wp14:anchorId="29E64234" wp14:editId="0186833C">
                      <wp:extent cx="5772150" cy="407670"/>
                      <wp:effectExtent l="19050" t="19050" r="19050" b="26670"/>
                      <wp:docPr id="18" name="Shap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72150" cy="40767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    </a:ext>
                              </a:extLst>
                            </wps:spPr>
                            <wps:txbx>
                              <w:txbxContent>
                                <w:p w:rsidR="00A66B18" w:rsidRDefault="00B202B9" w:rsidP="00AA089B">
                                  <w:pPr>
                                    <w:pStyle w:val="Logo"/>
                                  </w:pPr>
                                  <w:r>
                                    <w:t xml:space="preserve">HACKATHON </w:t>
                                  </w:r>
                                </w:p>
                                <w:p w:rsidR="00BA0E19" w:rsidRPr="00BA0E19" w:rsidRDefault="00BA0E19" w:rsidP="00BA0E19"/>
                                <w:p w:rsidR="00B202B9" w:rsidRPr="00BA0E19" w:rsidRDefault="00BA0E19" w:rsidP="00B202B9">
                                  <w:p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             </w:t>
                                  </w:r>
                                  <w:r w:rsidRPr="00BA0E19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  <w:r w:rsidR="00B202B9" w:rsidRPr="00BA0E19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  <w:t>DAY - 3 API INTERGRATION AND DATA MIGRA</w:t>
                                  </w:r>
                                  <w:r w:rsidRPr="00BA0E19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  <w:t>TIO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9E64234" id="Shape 61" o:spid="_x0000_s1026" style="width:454.5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" filled="f" strokecolor="white [3212]" strokeweight="3pt">
                      <v:stroke miterlimit="4"/>
                      <v:textbox style="mso-fit-shape-to-text:t" inset="1.5pt,1.5pt,1.5pt,1.5pt">
                        <w:txbxContent>
                          <w:p w:rsidR="00A66B18" w:rsidRDefault="00B202B9" w:rsidP="00AA089B">
                            <w:pPr>
                              <w:pStyle w:val="Logo"/>
                            </w:pPr>
                            <w:r>
                              <w:t xml:space="preserve">HACKATHON </w:t>
                            </w:r>
                          </w:p>
                          <w:p w:rsidR="00BA0E19" w:rsidRPr="00BA0E19" w:rsidRDefault="00BA0E19" w:rsidP="00BA0E19"/>
                          <w:p w:rsidR="00B202B9" w:rsidRPr="00BA0E19" w:rsidRDefault="00BA0E19" w:rsidP="00B202B9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                </w:t>
                            </w:r>
                            <w:r w:rsidRPr="00BA0E19"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B202B9" w:rsidRPr="00BA0E19"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>DAY - 3 API INTERGRATION AND DATA MIGRA</w:t>
                            </w:r>
                            <w:r w:rsidRPr="00BA0E19"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>TIO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>N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15018" w:rsidRPr="0041428F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:rsidR="00A66B18" w:rsidRPr="00BB231E" w:rsidRDefault="00BA0E19" w:rsidP="00BA0E19">
            <w:pPr>
              <w:pStyle w:val="ContactInfo"/>
              <w:ind w:left="0"/>
            </w:pPr>
            <w:r>
              <w:rPr>
                <w:color w:val="FF0000"/>
              </w:rPr>
              <w:t xml:space="preserve">           </w:t>
            </w:r>
            <w:r w:rsidR="00B202B9" w:rsidRPr="00BB231E">
              <w:t>Name: Mariam Shabbir</w:t>
            </w:r>
          </w:p>
          <w:p w:rsidR="00BA0E19" w:rsidRPr="00BB231E" w:rsidRDefault="00BA0E19" w:rsidP="00BA0E19">
            <w:pPr>
              <w:pStyle w:val="ContactInfo"/>
              <w:ind w:left="0"/>
            </w:pPr>
            <w:r w:rsidRPr="00BB231E">
              <w:t xml:space="preserve">           Roll no: 00156686</w:t>
            </w:r>
          </w:p>
          <w:p w:rsidR="00BA0E19" w:rsidRDefault="00BA0E19" w:rsidP="00BA0E19">
            <w:pPr>
              <w:pStyle w:val="ContactInfo"/>
              <w:ind w:left="0"/>
              <w:rPr>
                <w:color w:val="FF0000"/>
              </w:rPr>
            </w:pPr>
          </w:p>
          <w:p w:rsidR="00BA0E19" w:rsidRPr="00BA0E19" w:rsidRDefault="00BA0E19" w:rsidP="00BA0E19">
            <w:pPr>
              <w:pStyle w:val="ContactInfo"/>
              <w:ind w:left="0"/>
              <w:rPr>
                <w:color w:val="FF0000"/>
              </w:rPr>
            </w:pPr>
          </w:p>
          <w:p w:rsidR="00BA0E19" w:rsidRDefault="00BA0E19" w:rsidP="00BA0E19">
            <w:pPr>
              <w:pStyle w:val="ContactInfo"/>
              <w:ind w:left="0"/>
              <w:rPr>
                <w:color w:val="FF0000"/>
              </w:rPr>
            </w:pPr>
          </w:p>
          <w:p w:rsidR="00BA0E19" w:rsidRDefault="00BA0E19" w:rsidP="00BA0E19">
            <w:pPr>
              <w:pStyle w:val="ContactInfo"/>
              <w:ind w:left="0"/>
              <w:rPr>
                <w:color w:val="FF0000"/>
              </w:rPr>
            </w:pPr>
          </w:p>
          <w:p w:rsidR="00BA0E19" w:rsidRDefault="00BA0E19" w:rsidP="00BA0E19">
            <w:pPr>
              <w:pStyle w:val="ContactInfo"/>
              <w:ind w:left="0"/>
              <w:rPr>
                <w:color w:val="FF0000"/>
              </w:rPr>
            </w:pPr>
          </w:p>
          <w:p w:rsidR="003E24DF" w:rsidRPr="00BA0E19" w:rsidRDefault="003E24DF" w:rsidP="00BA0E19">
            <w:pPr>
              <w:pStyle w:val="ContactInfo"/>
              <w:ind w:left="0"/>
              <w:rPr>
                <w:color w:val="FF0000"/>
              </w:rPr>
            </w:pPr>
          </w:p>
          <w:p w:rsidR="003E24DF" w:rsidRPr="00BA0E19" w:rsidRDefault="003E24DF" w:rsidP="00A66B18">
            <w:pPr>
              <w:pStyle w:val="ContactInfo"/>
              <w:rPr>
                <w:color w:val="FF0000"/>
              </w:rPr>
            </w:pPr>
          </w:p>
          <w:p w:rsidR="003E24DF" w:rsidRPr="00BA0E19" w:rsidRDefault="003E24DF" w:rsidP="00A66B18">
            <w:pPr>
              <w:pStyle w:val="ContactInfo"/>
              <w:rPr>
                <w:color w:val="FF0000"/>
              </w:rPr>
            </w:pPr>
          </w:p>
          <w:p w:rsidR="003E24DF" w:rsidRPr="0041428F" w:rsidRDefault="003E24DF" w:rsidP="00A66B18">
            <w:pPr>
              <w:pStyle w:val="ContactInfo"/>
              <w:rPr>
                <w:color w:val="000000" w:themeColor="text1"/>
              </w:rPr>
            </w:pPr>
          </w:p>
        </w:tc>
      </w:tr>
    </w:tbl>
    <w:p w:rsidR="00A66B18" w:rsidRPr="00BA0E19" w:rsidRDefault="00BA0E19" w:rsidP="00BA0E19">
      <w:pPr>
        <w:ind w:left="0"/>
        <w:rPr>
          <w:color w:val="auto"/>
          <w:sz w:val="36"/>
          <w:szCs w:val="36"/>
          <w:u w:val="single"/>
        </w:rPr>
      </w:pPr>
      <w:r>
        <w:rPr>
          <w:color w:val="auto"/>
          <w:sz w:val="28"/>
          <w:szCs w:val="28"/>
        </w:rPr>
        <w:t xml:space="preserve">                     </w:t>
      </w:r>
      <w:r w:rsidRPr="00BA0E19">
        <w:rPr>
          <w:color w:val="auto"/>
          <w:sz w:val="36"/>
          <w:szCs w:val="36"/>
          <w:u w:val="single"/>
        </w:rPr>
        <w:t xml:space="preserve">Marketplace Builder Hackathon E – Commerce website  </w:t>
      </w:r>
    </w:p>
    <w:p w:rsidR="00BB231E" w:rsidRPr="004F463C" w:rsidRDefault="00BA0E19" w:rsidP="004F463C">
      <w:r>
        <w:rPr>
          <w:noProof/>
        </w:rPr>
        <w:drawing>
          <wp:inline distT="0" distB="0" distL="0" distR="0" wp14:anchorId="24892773" wp14:editId="3CBB383A">
            <wp:extent cx="5942965" cy="4867275"/>
            <wp:effectExtent l="0" t="0" r="635" b="9525"/>
            <wp:docPr id="76160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16" cy="48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18" w:rsidRPr="0041428F" w:rsidRDefault="00BB231E" w:rsidP="00A6783B">
      <w:pPr>
        <w:pStyle w:val="Signature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6381750" cy="6791325"/>
            <wp:effectExtent l="0" t="0" r="0" b="9525"/>
            <wp:docPr id="1526162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29400" cy="8896350"/>
            <wp:effectExtent l="0" t="0" r="0" b="0"/>
            <wp:docPr id="127024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8425" cy="2314575"/>
            <wp:effectExtent l="0" t="0" r="9525" b="9525"/>
            <wp:docPr id="188689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43650" cy="5953125"/>
            <wp:effectExtent l="0" t="0" r="0" b="9525"/>
            <wp:docPr id="1330273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C2">
        <w:rPr>
          <w:noProof/>
        </w:rPr>
        <w:lastRenderedPageBreak/>
        <w:drawing>
          <wp:inline distT="0" distB="0" distL="0" distR="0">
            <wp:extent cx="6591300" cy="3855720"/>
            <wp:effectExtent l="0" t="0" r="0" b="0"/>
            <wp:docPr id="14635180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C2">
        <w:rPr>
          <w:noProof/>
        </w:rPr>
        <w:drawing>
          <wp:inline distT="0" distB="0" distL="0" distR="0">
            <wp:extent cx="6648450" cy="3855720"/>
            <wp:effectExtent l="0" t="0" r="0" b="0"/>
            <wp:docPr id="10574016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C2">
        <w:rPr>
          <w:noProof/>
        </w:rPr>
        <w:lastRenderedPageBreak/>
        <w:drawing>
          <wp:inline distT="0" distB="0" distL="0" distR="0">
            <wp:extent cx="6486525" cy="3855720"/>
            <wp:effectExtent l="0" t="0" r="9525" b="0"/>
            <wp:docPr id="1871904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C2">
        <w:rPr>
          <w:noProof/>
        </w:rPr>
        <w:drawing>
          <wp:inline distT="0" distB="0" distL="0" distR="0">
            <wp:extent cx="6572250" cy="3855720"/>
            <wp:effectExtent l="0" t="0" r="0" b="0"/>
            <wp:docPr id="7354456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C2">
        <w:rPr>
          <w:noProof/>
        </w:rPr>
        <w:lastRenderedPageBreak/>
        <w:drawing>
          <wp:inline distT="0" distB="0" distL="0" distR="0">
            <wp:extent cx="6581775" cy="3855720"/>
            <wp:effectExtent l="0" t="0" r="9525" b="0"/>
            <wp:docPr id="20910038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6B18" w:rsidRPr="0041428F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311AD" w:rsidRDefault="001311AD" w:rsidP="00A66B18">
      <w:pPr>
        <w:spacing w:before="0" w:after="0"/>
      </w:pPr>
      <w:r>
        <w:separator/>
      </w:r>
    </w:p>
  </w:endnote>
  <w:endnote w:type="continuationSeparator" w:id="0">
    <w:p w:rsidR="001311AD" w:rsidRDefault="001311AD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311AD" w:rsidRDefault="001311AD" w:rsidP="00A66B18">
      <w:pPr>
        <w:spacing w:before="0" w:after="0"/>
      </w:pPr>
      <w:r>
        <w:separator/>
      </w:r>
    </w:p>
  </w:footnote>
  <w:footnote w:type="continuationSeparator" w:id="0">
    <w:p w:rsidR="001311AD" w:rsidRDefault="001311AD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2B9"/>
    <w:rsid w:val="00083BAA"/>
    <w:rsid w:val="0010680C"/>
    <w:rsid w:val="001311AD"/>
    <w:rsid w:val="00152B0B"/>
    <w:rsid w:val="001609C2"/>
    <w:rsid w:val="001766D6"/>
    <w:rsid w:val="00192419"/>
    <w:rsid w:val="001C270D"/>
    <w:rsid w:val="001E2320"/>
    <w:rsid w:val="00214E28"/>
    <w:rsid w:val="00352B81"/>
    <w:rsid w:val="00361BE7"/>
    <w:rsid w:val="00394757"/>
    <w:rsid w:val="003A0150"/>
    <w:rsid w:val="003E24DF"/>
    <w:rsid w:val="0041428F"/>
    <w:rsid w:val="004A2B0D"/>
    <w:rsid w:val="004F0A32"/>
    <w:rsid w:val="004F463C"/>
    <w:rsid w:val="005C2210"/>
    <w:rsid w:val="00615018"/>
    <w:rsid w:val="0062123A"/>
    <w:rsid w:val="00646E75"/>
    <w:rsid w:val="006F6F10"/>
    <w:rsid w:val="00783E79"/>
    <w:rsid w:val="007B5AE8"/>
    <w:rsid w:val="007F5192"/>
    <w:rsid w:val="00831721"/>
    <w:rsid w:val="00862A06"/>
    <w:rsid w:val="009D6043"/>
    <w:rsid w:val="00A26FE7"/>
    <w:rsid w:val="00A66B18"/>
    <w:rsid w:val="00A6783B"/>
    <w:rsid w:val="00A96CF8"/>
    <w:rsid w:val="00AA089B"/>
    <w:rsid w:val="00AE1388"/>
    <w:rsid w:val="00AF3982"/>
    <w:rsid w:val="00B202B9"/>
    <w:rsid w:val="00B50294"/>
    <w:rsid w:val="00B53D02"/>
    <w:rsid w:val="00B57D6E"/>
    <w:rsid w:val="00B93312"/>
    <w:rsid w:val="00BA0E19"/>
    <w:rsid w:val="00BB231E"/>
    <w:rsid w:val="00C701F7"/>
    <w:rsid w:val="00C70786"/>
    <w:rsid w:val="00D10958"/>
    <w:rsid w:val="00D66593"/>
    <w:rsid w:val="00DE6DA2"/>
    <w:rsid w:val="00DF2D30"/>
    <w:rsid w:val="00E20FD7"/>
    <w:rsid w:val="00E4786A"/>
    <w:rsid w:val="00E55D74"/>
    <w:rsid w:val="00E6540C"/>
    <w:rsid w:val="00E81E2A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D284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4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BBIR\AppData\Roaming\Microsoft\Templates\Big%20wa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Big wave letterhead.dotx</Template>
  <TotalTime>0</TotalTime>
  <Pages>7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2025-01-19T03:02:00Z</dcterms:created>
  <dcterms:modified xsi:type="dcterms:W3CDTF">2025-01-19T03:46:00Z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